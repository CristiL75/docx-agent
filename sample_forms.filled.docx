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_____________________</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SC BestBuild  SRL</w:t>
        <w:t>,  ne  oferim  ca,  în conformitate</w:t>
      </w:r>
      <w:r w:rsidRPr="004415C8">
        <w:tab/>
      </w:r>
      <w:r w:rsidRPr="004415C8">
        <w:tab/>
      </w:r>
      <w:r w:rsidRPr="004415C8">
        <w:rPr>
          <w:sz w:val="18"/>
          <w:szCs w:val="18"/>
        </w:rPr>
        <w:t>(denumirea/numele ofertantului)</w:t>
      </w:r>
    </w:p>
    <w:p w14:paraId="49744491" w14:textId="77777777" w:rsidR="004E1E5C" w:rsidRPr="004415C8" w:rsidRDefault="004E1E5C" w:rsidP="004E1E5C">
      <w:pPr>
        <w:tabs>
          <w:tab w:val="left" w:pos="1593"/>
        </w:tabs>
        <w:jc w:val="both"/>
      </w:pPr>
      <w:r w:rsidRPr="004415C8">
        <w:t xml:space="preserve">cu prevederile şi cerinţele cuprinse în documentaţia mai sus menţionată, să furnizăm </w:t>
      </w:r>
      <w:r w:rsidRPr="004415C8">
        <w:rPr>
          <w:sz w:val="18"/>
          <w:szCs w:val="18"/>
        </w:rPr>
        <w:t xml:space="preserve"> ________________________________________________________________________________________________,</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_____________________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w:t>
      </w:r>
      <w:r w:rsidRPr="004415C8">
        <w:rPr>
          <w:sz w:val="18"/>
          <w:szCs w:val="18"/>
        </w:rPr>
        <w:t xml:space="preserve"> </w:t>
      </w:r>
      <w:r w:rsidR="00891B4B" w:rsidRPr="004415C8">
        <w:t>serviciilor</w:t>
      </w:r>
      <w:r w:rsidRPr="004415C8">
        <w:t xml:space="preserve">, la care se adaugă taxa pe valoarea adaugată în valoare de ________________________________________________________________________ </w:t>
      </w:r>
      <w:r w:rsidR="00204763" w:rsidRPr="004415C8">
        <w:t>lei</w:t>
      </w:r>
      <w:r w:rsidRPr="004415C8">
        <w:t>.</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_____________</w:t>
      </w:r>
    </w:p>
    <w:p w14:paraId="25B9641B" w14:textId="77777777" w:rsidR="004E1E5C" w:rsidRPr="004415C8" w:rsidRDefault="004E1E5C" w:rsidP="004E1E5C">
      <w:pPr>
        <w:tabs>
          <w:tab w:val="left" w:pos="1593"/>
        </w:tabs>
        <w:jc w:val="both"/>
      </w:pPr>
      <w:r w:rsidRPr="004415C8">
        <w:t>___________________ zile, respectiv până la data de 2025-10-08</w:t>
        <w:t>,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2025-10-08</w:t>
      </w:r>
    </w:p>
    <w:p w14:paraId="557BACD1" w14:textId="77777777" w:rsidR="004E1E5C" w:rsidRPr="004415C8" w:rsidRDefault="004E1E5C" w:rsidP="004E1E5C">
      <w:pPr>
        <w:tabs>
          <w:tab w:val="left" w:pos="1593"/>
        </w:tabs>
        <w:ind w:firstLine="720"/>
        <w:jc w:val="center"/>
      </w:pPr>
      <w:r w:rsidRPr="004415C8">
        <w:t>______________, în calitate de ______________________, legal autorizat să semnez</w:t>
      </w:r>
    </w:p>
    <w:p w14:paraId="04A1B2B5" w14:textId="77777777" w:rsidR="004E1E5C" w:rsidRPr="004415C8" w:rsidRDefault="004E1E5C" w:rsidP="004E1E5C">
      <w:pPr>
        <w:tabs>
          <w:tab w:val="left" w:pos="1593"/>
        </w:tabs>
        <w:jc w:val="center"/>
      </w:pPr>
      <w:r w:rsidRPr="004415C8">
        <w:t>oferta pentru şi în numele ____________________________________.</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 (denumirea/numele şi sediul/adresa operatorului economic), declar pe propria răspundere, sub sancţiunea excluderii din procedură că</w:t>
      </w:r>
      <w:r w:rsidRPr="004415C8">
        <w:rPr>
          <w:noProof/>
          <w:lang w:val="it-IT"/>
        </w:rPr>
        <w:t xml:space="preserve"> </w:t>
      </w:r>
      <w:r w:rsidRPr="004415C8">
        <w:rPr>
          <w:lang w:eastAsia="ro-RO"/>
        </w:rPr>
        <w:t xml:space="preserve">mi-am îndeplinit obligaţiile </w:t>
      </w:r>
      <w:r w:rsidRPr="004415C8">
        <w:t>privind plata impozitelor, taxelor sau a contribuţiilor la bugetul general consolidat</w:t>
      </w:r>
      <w:r w:rsidRPr="004415C8">
        <w:rPr>
          <w:lang w:eastAsia="ro-RO"/>
        </w:rPr>
        <w:t xml:space="preserve"> în conformitate cu prevederile legale în vigoare în </w:t>
      </w:r>
      <w:r w:rsidRPr="004415C8">
        <w:t>România</w:t>
      </w:r>
      <w:r w:rsidRPr="004415C8">
        <w:rPr>
          <w:b/>
          <w:bCs/>
        </w:rPr>
        <w:t>*</w:t>
      </w:r>
      <w:r w:rsidRPr="004415C8">
        <w:rPr>
          <w:b/>
          <w:iCs/>
        </w:rPr>
        <w:t>;</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 (denumirea/numele şi sediul/adresa operatorului economic), declar pe propria răspundere, sub sancţiunea excluderii din procedură, că în ultimii 3 ani</w:t>
      </w:r>
      <w:r w:rsidRPr="00303D55">
        <w:t>:</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 xml:space="preserve">  SC BestBuild  SRL</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 xml:space="preserve">1. Subsemnatul ___________________________________________, reprezentant împuternicit al _________________________________________, </w:t>
      </w:r>
      <w:r w:rsidRPr="004415C8">
        <w:rPr>
          <w:bCs/>
          <w:i/>
        </w:rPr>
        <w:t xml:space="preserve">(denumirea/numele și sediul/adresa operatorului economic) </w:t>
      </w:r>
      <w:r w:rsidRPr="004415C8">
        <w:rPr>
          <w:bCs/>
        </w:rPr>
        <w:t xml:space="preserve">în calitate de </w:t>
      </w:r>
      <w:r w:rsidRPr="004415C8">
        <w:rPr>
          <w:bCs/>
          <w:i/>
        </w:rPr>
        <w:t xml:space="preserve">__________________________________________ (candidat/ofertant/ofertant asociat/terţ susţinător al candidatului/ofertantului__________________) </w:t>
      </w:r>
      <w:r w:rsidRPr="004415C8">
        <w:rPr>
          <w:bCs/>
        </w:rPr>
        <w:t xml:space="preserve"> la procedura de ____________________________________________,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 dna............................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___________________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_________________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w:t>
      </w:r>
      <w:r w:rsidRPr="004415C8">
        <w:rPr>
          <w:b/>
          <w:lang w:val="it-IT"/>
        </w:rPr>
        <w:t>...................................................”</w:t>
      </w:r>
      <w:r w:rsidRPr="004415C8">
        <w:t>, denumirea contractului de achiziţie publică), noi Servicii de consultanta IT</w:t>
        <w:t xml:space="preserve"> (denumirea terţului susţinător tehnic şi profesional), având sediul înregistrat la .......... .............(adresa terţului susţinător tehnic şi profesional), ne obligăm, în mod ferm, necondiţionat şi irevocabil, să punem la dispoziţia..............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 (denumirea ofertantului/ grupului de operatori economici) resursele tehnice şi/sau profesionale de ................................................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 (denumirea terţului susţinător tehnic şi profesional), declarăm că înţelegem să răspundem, în mod necondiţionat, faţă de autoritatea contractantă pentru neexecutarea oricărei obligaţii asumate de ....................... (denumire ofertant/ grup de operatori economici), în baza contractului de achiziţie publică, şi pentru care ................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 (denumirea terţului susţinător tehnic şi profesional), declarăm ca înţelegem să renunţăm definitiv şi irevocabil la dreptul de a invoca orice excepţie de neexecutare, atât faţă de autoritatea contractantă, cât şi faţă de .................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w:t>
      </w:r>
      <w:r w:rsidRPr="004415C8">
        <w:tab/>
      </w:r>
      <w:r w:rsidRPr="004415C8">
        <w:tab/>
      </w:r>
      <w:r w:rsidRPr="004415C8">
        <w:tab/>
      </w:r>
      <w:r w:rsidRPr="004415C8">
        <w:tab/>
      </w:r>
      <w:r w:rsidRPr="004415C8">
        <w:tab/>
      </w:r>
      <w:r w:rsidRPr="004415C8">
        <w:tab/>
        <w:t xml:space="preserve">                        ……………….</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Andrei Georgescu</w:t>
        <w:t xml:space="preserve"> [</w:t>
      </w:r>
      <w:r w:rsidRPr="004415C8">
        <w:rPr>
          <w:i/>
          <w:iCs/>
          <w:sz w:val="22"/>
          <w:szCs w:val="22"/>
        </w:rPr>
        <w:t>numele în clar al persoanei autorizate]</w:t>
      </w:r>
      <w:r w:rsidRPr="004415C8">
        <w:rPr>
          <w:sz w:val="22"/>
          <w:szCs w:val="22"/>
        </w:rPr>
        <w:t>, reprezentant împuternicit al ________________________________ [</w:t>
      </w:r>
      <w:r w:rsidRPr="004415C8">
        <w:rPr>
          <w:i/>
          <w:sz w:val="22"/>
          <w:szCs w:val="22"/>
        </w:rPr>
        <w:t xml:space="preserve">denumirea/numele si sediul/adresa operatorului economic] </w:t>
      </w:r>
      <w:r w:rsidRPr="004415C8">
        <w:rPr>
          <w:sz w:val="22"/>
          <w:szCs w:val="22"/>
        </w:rPr>
        <w:t>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rsidRPr="004415C8">
        <w:rPr>
          <w:sz w:val="22"/>
          <w:szCs w:val="22"/>
        </w:rPr>
        <w:tab/>
        <w:t>Subsemnatul, Andrei Georgescu</w:t>
        <w:t>.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__________________________ [</w:t>
      </w:r>
      <w:r w:rsidRPr="004415C8">
        <w:rPr>
          <w:i/>
          <w:iCs/>
          <w:sz w:val="22"/>
          <w:szCs w:val="22"/>
        </w:rPr>
        <w:t>denumirea si adresa autoritaţii contractante</w:t>
      </w:r>
      <w:r w:rsidRPr="004415C8">
        <w:rPr>
          <w:sz w:val="22"/>
          <w:szCs w:val="22"/>
        </w:rPr>
        <w:t>] cu privire la orice aspect tehnic si financiar in legătură cu activitatea noastră.</w:t>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__________________[</w:t>
      </w:r>
      <w:r w:rsidRPr="004415C8">
        <w:rPr>
          <w:i/>
          <w:iCs/>
          <w:sz w:val="22"/>
          <w:szCs w:val="22"/>
        </w:rPr>
        <w:t>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Data completării2025-10-08</w:t>
        <w:t xml:space="preserve">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headerReference w:type="default" r:id="rId12"/>
          <w:footerReference w:type="default" r:id="rId13"/>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completării2025-10-08</w:t>
              <w:t xml:space="preserve">                         Operator economic</w:t>
            </w:r>
          </w:p>
          <w:p w14:paraId="4BB1767C" w14:textId="77777777" w:rsidR="0083376E" w:rsidRPr="004415C8" w:rsidRDefault="0083376E" w:rsidP="0083376E">
            <w:pPr>
              <w:tabs>
                <w:tab w:val="left" w:pos="1593"/>
              </w:tabs>
              <w:rPr>
                <w:b/>
                <w:bCs/>
              </w:rPr>
            </w:pPr>
            <w:r w:rsidRPr="004415C8">
              <w:rPr>
                <w:b/>
                <w:bCs/>
              </w:rPr>
              <w:t xml:space="preserve">                                                                          ................................</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completării2025-10-08</w:t>
              <w:t xml:space="preserve">                         Operator economic</w:t>
            </w:r>
          </w:p>
          <w:p w14:paraId="1D037907" w14:textId="77777777" w:rsidR="0083376E" w:rsidRPr="004415C8" w:rsidRDefault="0083376E" w:rsidP="0083376E">
            <w:pPr>
              <w:tabs>
                <w:tab w:val="left" w:pos="1593"/>
              </w:tabs>
              <w:rPr>
                <w:b/>
                <w:bCs/>
              </w:rPr>
            </w:pPr>
            <w:r w:rsidRPr="004415C8">
              <w:rPr>
                <w:b/>
                <w:bCs/>
              </w:rPr>
              <w:t xml:space="preserve">                                                                          ................................</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___________________</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________________________________,</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încheiat între __________________ , în calitate de contractant, şi SC BestBuild  SRL</w:t>
        <w:t xml:space="preserve">, în calitate de achizitor, ne obligăm prin prezenta să plătim în favoarea achizitorului, până la concurenţa sumei de _____________ reprezentând ______%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____________________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__________ în ziua ______ luna ________ anul _____</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 xml:space="preserve">_______________________, </w:t>
      </w:r>
      <w:r w:rsidRPr="004415C8">
        <w:rPr>
          <w:i/>
          <w:iCs/>
        </w:rPr>
        <w:t xml:space="preserve">reprezentată prin </w:t>
      </w:r>
      <w:r w:rsidRPr="004415C8">
        <w:rPr>
          <w:b/>
          <w:i/>
          <w:iCs/>
        </w:rPr>
        <w:t>................................</w:t>
      </w:r>
      <w:r w:rsidRPr="004415C8">
        <w:rPr>
          <w:i/>
          <w:iCs/>
        </w:rPr>
        <w:t xml:space="preserve">, în calitate de </w:t>
      </w:r>
      <w:r w:rsidRPr="004415C8">
        <w:rPr>
          <w:i/>
          <w:iCs/>
          <w:vertAlign w:val="superscript"/>
        </w:rPr>
        <w:t>*</w:t>
      </w:r>
      <w:r w:rsidRPr="004415C8">
        <w:rPr>
          <w:i/>
          <w:iCs/>
        </w:rPr>
        <w:t xml:space="preserve"> </w:t>
      </w:r>
      <w:r w:rsidRPr="004415C8">
        <w:rPr>
          <w:b/>
          <w:i/>
          <w:iCs/>
        </w:rPr>
        <w:t>...........................</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________________________</w:t>
      </w:r>
      <w:r w:rsidRPr="004415C8">
        <w:rPr>
          <w:i/>
          <w:iCs/>
        </w:rPr>
        <w:t xml:space="preserve"> reprezentată prin </w:t>
      </w:r>
      <w:r w:rsidRPr="004415C8">
        <w:rPr>
          <w:b/>
          <w:i/>
          <w:iCs/>
        </w:rPr>
        <w:t>...............................</w:t>
      </w:r>
      <w:r w:rsidRPr="004415C8">
        <w:rPr>
          <w:i/>
          <w:iCs/>
        </w:rPr>
        <w:t xml:space="preserve">, în calitate de </w:t>
      </w:r>
      <w:r w:rsidRPr="004415C8">
        <w:rPr>
          <w:i/>
          <w:iCs/>
          <w:vertAlign w:val="superscript"/>
        </w:rPr>
        <w:t>*</w:t>
      </w:r>
      <w:r w:rsidRPr="004415C8">
        <w:rPr>
          <w:b/>
          <w:i/>
          <w:iCs/>
        </w:rPr>
        <w:t>..........................</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 xml:space="preserve">a) </w:t>
      </w:r>
      <w:proofErr w:type="spellStart"/>
      <w:r w:rsidRPr="004415C8">
        <w:rPr>
          <w:i/>
          <w:iCs/>
          <w:lang w:val="fr-FR"/>
        </w:rPr>
        <w:t>participarea</w:t>
      </w:r>
      <w:proofErr w:type="spellEnd"/>
      <w:r w:rsidRPr="004415C8">
        <w:rPr>
          <w:i/>
          <w:iCs/>
          <w:lang w:val="fr-FR"/>
        </w:rPr>
        <w:t xml:space="preserve"> la </w:t>
      </w:r>
      <w:proofErr w:type="spellStart"/>
      <w:r w:rsidRPr="004415C8">
        <w:rPr>
          <w:i/>
          <w:iCs/>
          <w:lang w:val="fr-FR"/>
        </w:rPr>
        <w:t>procedura</w:t>
      </w:r>
      <w:proofErr w:type="spellEnd"/>
      <w:r w:rsidRPr="004415C8">
        <w:rPr>
          <w:i/>
          <w:iCs/>
          <w:lang w:val="fr-FR"/>
        </w:rPr>
        <w:t xml:space="preserve"> de </w:t>
      </w:r>
      <w:proofErr w:type="spellStart"/>
      <w:r w:rsidRPr="004415C8">
        <w:rPr>
          <w:i/>
          <w:iCs/>
          <w:lang w:val="fr-FR"/>
        </w:rPr>
        <w:t>achiziţie</w:t>
      </w:r>
      <w:proofErr w:type="spellEnd"/>
      <w:r w:rsidRPr="004415C8">
        <w:rPr>
          <w:i/>
          <w:iCs/>
          <w:lang w:val="fr-FR"/>
        </w:rPr>
        <w:t xml:space="preserve"> </w:t>
      </w:r>
      <w:proofErr w:type="spellStart"/>
      <w:r w:rsidRPr="004415C8">
        <w:rPr>
          <w:i/>
          <w:iCs/>
          <w:lang w:val="fr-FR"/>
        </w:rPr>
        <w:t>publică</w:t>
      </w:r>
      <w:proofErr w:type="spellEnd"/>
      <w:r w:rsidRPr="004415C8">
        <w:rPr>
          <w:i/>
          <w:iCs/>
          <w:lang w:val="fr-FR"/>
        </w:rPr>
        <w:t xml:space="preserve"> </w:t>
      </w:r>
      <w:proofErr w:type="spellStart"/>
      <w:r w:rsidRPr="004415C8">
        <w:rPr>
          <w:i/>
          <w:iCs/>
          <w:lang w:val="fr-FR"/>
        </w:rPr>
        <w:t>organizată</w:t>
      </w:r>
      <w:proofErr w:type="spellEnd"/>
      <w:r w:rsidRPr="004415C8">
        <w:rPr>
          <w:i/>
          <w:iCs/>
          <w:lang w:val="fr-FR"/>
        </w:rPr>
        <w:t xml:space="preserve"> de </w:t>
      </w:r>
      <w:r w:rsidRPr="004415C8">
        <w:rPr>
          <w:b/>
          <w:i/>
          <w:iCs/>
          <w:lang w:val="fr-FR"/>
        </w:rPr>
        <w:t>................................... ................................</w:t>
      </w:r>
      <w:r w:rsidRPr="004415C8">
        <w:rPr>
          <w:i/>
          <w:iCs/>
          <w:lang w:val="fr-FR"/>
        </w:rPr>
        <w:t>(</w:t>
      </w:r>
      <w:proofErr w:type="spellStart"/>
      <w:r w:rsidRPr="004415C8">
        <w:rPr>
          <w:i/>
          <w:iCs/>
          <w:lang w:val="fr-FR"/>
        </w:rPr>
        <w:t>denumire</w:t>
      </w:r>
      <w:proofErr w:type="spellEnd"/>
      <w:r w:rsidRPr="004415C8">
        <w:rPr>
          <w:i/>
          <w:iCs/>
          <w:lang w:val="fr-FR"/>
        </w:rPr>
        <w:t xml:space="preserve"> </w:t>
      </w:r>
      <w:proofErr w:type="spellStart"/>
      <w:r w:rsidRPr="004415C8">
        <w:rPr>
          <w:i/>
          <w:iCs/>
          <w:lang w:val="fr-FR"/>
        </w:rPr>
        <w:t>autoritate</w:t>
      </w:r>
      <w:proofErr w:type="spellEnd"/>
      <w:r w:rsidRPr="004415C8">
        <w:rPr>
          <w:i/>
          <w:iCs/>
          <w:lang w:val="fr-FR"/>
        </w:rPr>
        <w:t xml:space="preserve"> </w:t>
      </w:r>
      <w:proofErr w:type="spellStart"/>
      <w:r w:rsidRPr="004415C8">
        <w:rPr>
          <w:i/>
          <w:iCs/>
          <w:lang w:val="fr-FR"/>
        </w:rPr>
        <w:t>contractantă</w:t>
      </w:r>
      <w:proofErr w:type="spellEnd"/>
      <w:r w:rsidRPr="004415C8">
        <w:rPr>
          <w:i/>
          <w:iCs/>
          <w:lang w:val="fr-FR"/>
        </w:rPr>
        <w:t xml:space="preserve">) pentru </w:t>
      </w:r>
      <w:proofErr w:type="spellStart"/>
      <w:r w:rsidRPr="004415C8">
        <w:rPr>
          <w:i/>
          <w:iCs/>
          <w:lang w:val="fr-FR"/>
        </w:rPr>
        <w:t>atribuirea</w:t>
      </w:r>
      <w:proofErr w:type="spellEnd"/>
      <w:r w:rsidRPr="004415C8">
        <w:rPr>
          <w:i/>
          <w:iCs/>
          <w:lang w:val="fr-FR"/>
        </w:rPr>
        <w:t xml:space="preserve"> </w:t>
      </w:r>
      <w:proofErr w:type="spellStart"/>
      <w:r w:rsidRPr="004415C8">
        <w:rPr>
          <w:i/>
          <w:iCs/>
          <w:lang w:val="fr-FR"/>
        </w:rPr>
        <w:t>acordului-cadru</w:t>
      </w:r>
      <w:proofErr w:type="spellEnd"/>
      <w:r w:rsidRPr="004415C8">
        <w:rPr>
          <w:i/>
          <w:iCs/>
          <w:lang w:val="fr-FR"/>
        </w:rPr>
        <w:t xml:space="preserve"> </w:t>
      </w:r>
      <w:r w:rsidRPr="004415C8">
        <w:rPr>
          <w:b/>
          <w:i/>
          <w:iCs/>
          <w:lang w:val="fr-FR"/>
        </w:rPr>
        <w:t>......................................................................................</w:t>
      </w:r>
      <w:r w:rsidRPr="004415C8">
        <w:rPr>
          <w:i/>
          <w:iCs/>
          <w:lang w:val="fr-FR"/>
        </w:rPr>
        <w:t xml:space="preserve">(obiectul </w:t>
      </w:r>
      <w:r w:rsidRPr="004415C8">
        <w:rPr>
          <w:i/>
          <w:iCs/>
        </w:rPr>
        <w:t>contractului</w:t>
      </w:r>
      <w:r w:rsidRPr="004415C8">
        <w:rPr>
          <w:i/>
          <w:iCs/>
          <w:lang w:val="fr-FR"/>
        </w:rPr>
        <w:t>)</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1. ___________________________________</w:t>
      </w:r>
    </w:p>
    <w:p w14:paraId="3ED84263" w14:textId="77777777" w:rsidR="004F4C66" w:rsidRPr="004415C8" w:rsidRDefault="004F4C66" w:rsidP="004F4C66">
      <w:pPr>
        <w:tabs>
          <w:tab w:val="left" w:pos="1593"/>
        </w:tabs>
        <w:rPr>
          <w:i/>
          <w:iCs/>
          <w:lang w:val="es-ES"/>
        </w:rPr>
      </w:pPr>
      <w:r w:rsidRPr="004415C8">
        <w:rPr>
          <w:i/>
          <w:iCs/>
          <w:lang w:val="es-ES"/>
        </w:rPr>
        <w:t>2. ___________________________________</w:t>
      </w:r>
    </w:p>
    <w:p w14:paraId="0977A84F" w14:textId="77777777" w:rsidR="004F4C66" w:rsidRPr="004415C8" w:rsidRDefault="004F4C66" w:rsidP="004F4C66">
      <w:pPr>
        <w:tabs>
          <w:tab w:val="left" w:pos="1593"/>
        </w:tabs>
        <w:rPr>
          <w:i/>
          <w:iCs/>
          <w:lang w:val="es-ES"/>
        </w:rPr>
      </w:pPr>
      <w:r w:rsidRPr="004415C8">
        <w:rPr>
          <w:i/>
          <w:iCs/>
          <w:lang w:val="es-ES"/>
        </w:rPr>
        <w:t>… ___________________________________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_______ % S.C. ___________________________</w:t>
      </w:r>
    </w:p>
    <w:p w14:paraId="5D003891" w14:textId="77777777" w:rsidR="004F4C66" w:rsidRPr="004415C8" w:rsidRDefault="004F4C66" w:rsidP="004F4C66">
      <w:pPr>
        <w:tabs>
          <w:tab w:val="left" w:pos="1593"/>
        </w:tabs>
        <w:rPr>
          <w:i/>
          <w:iCs/>
          <w:lang w:val="es-ES"/>
        </w:rPr>
      </w:pPr>
      <w:r w:rsidRPr="004415C8">
        <w:rPr>
          <w:i/>
          <w:iCs/>
          <w:lang w:val="es-ES"/>
        </w:rPr>
        <w:t>2. _______ % S.C. ___________________________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_______ % S.C. ___________________________</w:t>
      </w:r>
    </w:p>
    <w:p w14:paraId="14E0FA6D" w14:textId="77777777" w:rsidR="004F4C66" w:rsidRPr="004415C8" w:rsidRDefault="004F4C66" w:rsidP="004F4C66">
      <w:pPr>
        <w:tabs>
          <w:tab w:val="left" w:pos="1593"/>
        </w:tabs>
        <w:rPr>
          <w:i/>
          <w:iCs/>
          <w:lang w:val="it-IT"/>
        </w:rPr>
      </w:pPr>
      <w:r w:rsidRPr="004415C8">
        <w:rPr>
          <w:i/>
          <w:iCs/>
          <w:lang w:val="it-IT"/>
        </w:rPr>
        <w:t>2. _______ % S.C. ___________________________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4.1.</w:t>
      </w:r>
      <w:r w:rsidRPr="004415C8">
        <w:rPr>
          <w:i/>
          <w:iCs/>
          <w:lang w:val="it-IT"/>
        </w:rPr>
        <w:t xml:space="preserve"> Se împuterniceşte S.C. ...............................,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rsidRPr="004415C8">
        <w:rPr>
          <w:b/>
          <w:i/>
          <w:iCs/>
          <w:lang w:val="it-IT"/>
        </w:rPr>
        <w:t>4.2.</w:t>
      </w:r>
      <w:r w:rsidRPr="004415C8">
        <w:rPr>
          <w:i/>
          <w:iCs/>
          <w:lang w:val="it-IT"/>
        </w:rPr>
        <w:t xml:space="preserve"> Se împuterniceşte S.C. ..............................., având calitatea de lider al asociaţiei pentru semnarea </w:t>
      </w:r>
      <w:r w:rsidRPr="004415C8">
        <w:rPr>
          <w:i/>
          <w:iCs/>
        </w:rPr>
        <w:t xml:space="preserve">contractului </w:t>
      </w:r>
      <w:r w:rsidRPr="004415C8">
        <w:rPr>
          <w:i/>
          <w:iCs/>
          <w:lang w:val="it-IT"/>
        </w:rPr>
        <w:t xml:space="preserve">în numele şi pentru asocierea constituită prin prezentul acord, </w:t>
      </w:r>
      <w:r w:rsidRPr="004415C8">
        <w:rPr>
          <w:i/>
          <w:iCs/>
        </w:rPr>
        <w:t xml:space="preserve">în cazul </w:t>
      </w:r>
      <w:r w:rsidRPr="004415C8">
        <w:rPr>
          <w:i/>
          <w:iCs/>
          <w:lang w:val="it-IT"/>
        </w:rPr>
        <w:t>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 prevăzute la art. .........</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 exemplare, câte unul pentru fiecare parte, astăzi ...........................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______________________</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___________________</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___________________</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______/________ încheiat între ______________________________</w:t>
      </w:r>
    </w:p>
    <w:p w14:paraId="52A360D6" w14:textId="77777777" w:rsidR="004F4C66" w:rsidRPr="004415C8" w:rsidRDefault="004F4C66" w:rsidP="004F4C66">
      <w:pPr>
        <w:tabs>
          <w:tab w:val="left" w:pos="1593"/>
        </w:tabs>
        <w:rPr>
          <w:i/>
          <w:iCs/>
        </w:rPr>
      </w:pPr>
      <w:r w:rsidRPr="004415C8">
        <w:rPr>
          <w:i/>
          <w:iCs/>
        </w:rPr>
        <w:t>__________________________   (părţile contractante) privind furnizarea produselor SC BestBuild  SRL</w:t>
        <w:t xml:space="preserve">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_______________ cu sediul în __________________________</w:t>
      </w:r>
    </w:p>
    <w:p w14:paraId="5DF98A5C" w14:textId="77777777" w:rsidR="004F4C66" w:rsidRPr="004415C8" w:rsidRDefault="004F4C66" w:rsidP="004F4C66">
      <w:pPr>
        <w:tabs>
          <w:tab w:val="left" w:pos="1593"/>
        </w:tabs>
        <w:rPr>
          <w:i/>
          <w:iCs/>
        </w:rPr>
      </w:pPr>
      <w:r w:rsidRPr="004415C8">
        <w:rPr>
          <w:i/>
          <w:iCs/>
        </w:rPr>
        <w:t>____________________ (adresa,tel.,fax), reprezentată prin __________________ Director General şi</w:t>
      </w:r>
    </w:p>
    <w:p w14:paraId="493DE5B4" w14:textId="77777777" w:rsidR="004F4C66" w:rsidRPr="004415C8" w:rsidRDefault="004F4C66" w:rsidP="004F4C66">
      <w:pPr>
        <w:tabs>
          <w:tab w:val="left" w:pos="1593"/>
        </w:tabs>
        <w:rPr>
          <w:i/>
          <w:iCs/>
        </w:rPr>
      </w:pPr>
      <w:r w:rsidRPr="004415C8">
        <w:rPr>
          <w:i/>
          <w:iCs/>
        </w:rPr>
        <w:t>___________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S.C. RO</w:t>
        <w:t xml:space="preserve"> cu sediul în _________________________________ (adresa,tel.,fax)                                                     </w:t>
      </w:r>
    </w:p>
    <w:p w14:paraId="54CB15B5" w14:textId="77777777" w:rsidR="004F4C66" w:rsidRPr="004415C8" w:rsidRDefault="004F4C66" w:rsidP="004F4C66">
      <w:pPr>
        <w:tabs>
          <w:tab w:val="left" w:pos="1593"/>
        </w:tabs>
        <w:rPr>
          <w:i/>
          <w:iCs/>
        </w:rPr>
      </w:pPr>
      <w:r w:rsidRPr="004415C8">
        <w:rPr>
          <w:i/>
          <w:iCs/>
        </w:rPr>
        <w:t>reprezentată prin __________________ Director General şi ____________________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_____________________ ce fac obiectul prezentului contract sunt_________________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Servicii de mentenanta IT</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____________________.</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______________________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_______ (zile) de la primirea de către contractantul general a facturii întocmite de subcontractant, contravaloarea ___________________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lunar, in 30 zile de la factura</w:t>
        <w:t xml:space="preserve"> se va face în limita asigurarii finanţării ______________________</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Servicii de consultanta IT</w:t>
        <w:t xml:space="preserve"> de către beneficiarul __________________________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___________________________________________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____ luni si incepe de la data semnarii procesului verbal incheiat la terminarea _________________________________.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__________________________________________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______% pe zi întarziere din valoarea _____________________________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_____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_______________________________.</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_________________                                                                   _________________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___________________</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Autoritatea Contractanta X, Str. Exemplu 123, Bucuresti</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w:t>
      </w:r>
      <w:r w:rsidRPr="004415C8">
        <w:rPr>
          <w:i/>
          <w:lang w:val="hu-HU"/>
        </w:rPr>
        <w:t>se va completa cu denumirea obiectivului), cod CPV ........................... organizată de ....................................... în calitate de autoritate contractantă</w:t>
      </w:r>
      <w:r w:rsidRPr="004415C8">
        <w:rPr>
          <w:lang w:val="hu-HU"/>
        </w:rPr>
        <w:t xml:space="preserve"> noi, _____________________________________________________,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Banca Exemplu SA</w:t>
        <w:t xml:space="preserve">,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w:t>
      </w:r>
      <w:r w:rsidRPr="004415C8">
        <w:rPr>
          <w:lang w:val="hu-HU" w:eastAsia="ar-SA"/>
        </w:rPr>
        <w:t>sa plãtim suma de</w:t>
      </w:r>
      <w:r w:rsidRPr="004415C8">
        <w:rPr>
          <w:i/>
          <w:iCs/>
          <w:lang w:val="hu-HU" w:eastAsia="ar-SA"/>
        </w:rPr>
        <w:t xml:space="preserve"> (în litere și în cifre) </w:t>
      </w:r>
      <w:r w:rsidRPr="004415C8">
        <w:rPr>
          <w:lang w:val="hu-HU" w:eastAsia="ar-SA"/>
        </w:rPr>
        <w:t>__________________________,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__________________________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____________________________nu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_____________________________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Prezenta garanție este valabila pana la data de2026-01-31</w:t>
        <w:t xml:space="preserve"> / 2026-01-31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2025-10-01</w:t>
        <w:t xml:space="preserve"> in ziua ______ luna ________ anul ____</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 (nume/denumire), cu sediul în ……………………………..(adresa operatorului economic),  înmatriculata la Registrul Comerţului sub nr.…, CIF ……....…, atribut fiscal ................, reprezentată prin ………………………, în calitate de ………………………………., împuternicim prin prezenta pe Dl/Dna ………………….……, domiciliat în ……………………………………………, identificat cu B.I./C.I. seria ……, nr. ………, CNP …………………………., eliberat de ……............................., la data de …………, având funcţia de ………………………………………………, să ne reprezinte la procedura de atribuire  </w:t>
      </w:r>
      <w:r w:rsidRPr="004415C8">
        <w:rPr>
          <w:b/>
          <w:bCs/>
          <w:i/>
          <w:iCs/>
        </w:rPr>
        <w:t>….........................</w:t>
      </w:r>
      <w:r w:rsidRPr="004415C8">
        <w:rPr>
          <w:i/>
          <w:iCs/>
        </w:rPr>
        <w:t>(se va completa cu denumirea obiectivului), organizată de...................în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2025-10-08</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___________________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nr.SC BestBuild  SRL</w:t>
              <w:t>dataSC BestBuild  SRLoraSC BestBuild  SRL</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______ din ______________, privind aplicarea procedurii de ____________________</w:t>
      </w:r>
      <w:r w:rsidRPr="004415C8">
        <w:rPr>
          <w:i/>
          <w:lang w:val="it-IT"/>
        </w:rPr>
        <w:t xml:space="preserve">(denumire procedură) </w:t>
      </w:r>
      <w:r w:rsidRPr="004415C8">
        <w:rPr>
          <w:lang w:val="it-IT"/>
        </w:rPr>
        <w:t>pentru atribuirea contractului _________________________________________</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________________________________________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______________________(tipul,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________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2025-10-08</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